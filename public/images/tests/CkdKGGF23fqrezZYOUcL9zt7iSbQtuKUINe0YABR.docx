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divfirstsection"/>
        <w:tblW w:w="0" w:type="auto"/>
        <w:tblCellSpacing w:w="0" w:type="dxa"/>
        <w:shd w:val="clear" w:color="auto" w:fill="FFFFFF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58"/>
        <w:gridCol w:w="4502"/>
      </w:tblGrid>
      <w:tr w:rsidR="001D2907" w14:paraId="56DD9E2D" w14:textId="77777777">
        <w:trPr>
          <w:trHeight w:val="1000"/>
          <w:tblCellSpacing w:w="0" w:type="dxa"/>
        </w:trPr>
        <w:tc>
          <w:tcPr>
            <w:tcW w:w="6336" w:type="dxa"/>
            <w:tcMar>
              <w:top w:w="14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nameContainer"/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940"/>
              <w:gridCol w:w="5118"/>
            </w:tblGrid>
            <w:tr w:rsidR="001D2907" w14:paraId="75962386" w14:textId="77777777">
              <w:trPr>
                <w:tblCellSpacing w:w="0" w:type="dxa"/>
              </w:trPr>
              <w:tc>
                <w:tcPr>
                  <w:tcW w:w="1000" w:type="dxa"/>
                  <w:shd w:val="clear" w:color="auto" w:fill="000000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8D5F066" w14:textId="500CF8B6" w:rsidR="001D2907" w:rsidRDefault="00B768F2">
                  <w:pPr>
                    <w:pStyle w:val="div"/>
                    <w:shd w:val="clear" w:color="auto" w:fill="000000"/>
                    <w:spacing w:line="900" w:lineRule="atLeast"/>
                    <w:jc w:val="right"/>
                    <w:rPr>
                      <w:rStyle w:val="divdocumentshortName"/>
                      <w:rFonts w:ascii="Century Gothic" w:eastAsia="Century Gothic" w:hAnsi="Century Gothic" w:cs="Century Gothic"/>
                      <w:shd w:val="clear" w:color="auto" w:fill="auto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aps/>
                      <w:color w:val="FFFFFF"/>
                      <w:spacing w:val="35"/>
                      <w:sz w:val="28"/>
                      <w:szCs w:val="28"/>
                    </w:rPr>
                    <w:t>M</w:t>
                  </w:r>
                  <w:r w:rsidR="00000000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aps/>
                      <w:color w:val="FFFFFF"/>
                      <w:spacing w:val="35"/>
                      <w:sz w:val="28"/>
                      <w:szCs w:val="28"/>
                    </w:rPr>
                    <w:t>A</w:t>
                  </w:r>
                  <w:r w:rsidR="00000000">
                    <w:rPr>
                      <w:rStyle w:val="divdocumentshortName"/>
                      <w:rFonts w:ascii="Century Gothic" w:eastAsia="Century Gothic" w:hAnsi="Century Gothic" w:cs="Century Gothic"/>
                      <w:shd w:val="clear" w:color="auto" w:fill="auto"/>
                    </w:rPr>
                    <w:t xml:space="preserve">  </w:t>
                  </w:r>
                </w:p>
                <w:p w14:paraId="12742724" w14:textId="77777777" w:rsidR="001D2907" w:rsidRDefault="00000000">
                  <w:pPr>
                    <w:pStyle w:val="divdocumentshortNameshortNameBottomDiv"/>
                    <w:shd w:val="clear" w:color="auto" w:fill="000000"/>
                    <w:jc w:val="right"/>
                    <w:rPr>
                      <w:rStyle w:val="divdocumentshortName"/>
                      <w:rFonts w:ascii="Century Gothic" w:eastAsia="Century Gothic" w:hAnsi="Century Gothic" w:cs="Century Gothic"/>
                      <w:sz w:val="4"/>
                      <w:szCs w:val="4"/>
                      <w:shd w:val="clear" w:color="auto" w:fill="auto"/>
                    </w:rPr>
                  </w:pPr>
                  <w:r>
                    <w:rPr>
                      <w:rStyle w:val="divdocumentshortName"/>
                      <w:rFonts w:ascii="Century Gothic" w:eastAsia="Century Gothic" w:hAnsi="Century Gothic" w:cs="Century Gothic"/>
                      <w:sz w:val="4"/>
                      <w:szCs w:val="4"/>
                      <w:shd w:val="clear" w:color="auto" w:fill="auto"/>
                    </w:rPr>
                    <w:t> </w:t>
                  </w:r>
                </w:p>
              </w:tc>
              <w:tc>
                <w:tcPr>
                  <w:tcW w:w="5336" w:type="dxa"/>
                  <w:shd w:val="clear" w:color="auto" w:fill="FFFFFF"/>
                  <w:tcMar>
                    <w:top w:w="0" w:type="dxa"/>
                    <w:left w:w="0" w:type="dxa"/>
                    <w:bottom w:w="20" w:type="dxa"/>
                    <w:right w:w="0" w:type="dxa"/>
                  </w:tcMar>
                  <w:vAlign w:val="center"/>
                  <w:hideMark/>
                </w:tcPr>
                <w:p w14:paraId="0D0E3865" w14:textId="46975B12" w:rsidR="001D2907" w:rsidRDefault="00B768F2">
                  <w:pPr>
                    <w:pStyle w:val="divdocumentdivnamediv"/>
                    <w:spacing w:line="460" w:lineRule="atLeast"/>
                    <w:ind w:left="360"/>
                    <w:rPr>
                      <w:rStyle w:val="divdocumentdivname"/>
                      <w:rFonts w:ascii="Century Gothic" w:eastAsia="Century Gothic" w:hAnsi="Century Gothic" w:cs="Century Gothic"/>
                      <w:shd w:val="clear" w:color="auto" w:fill="auto"/>
                    </w:rPr>
                  </w:pPr>
                  <w:r>
                    <w:rPr>
                      <w:rStyle w:val="divdocumentdivnameany"/>
                      <w:rFonts w:ascii="Century Gothic" w:eastAsia="Century Gothic" w:hAnsi="Century Gothic" w:cs="Century Gothic"/>
                      <w:caps/>
                      <w:color w:val="000000"/>
                      <w:spacing w:val="100"/>
                      <w:sz w:val="40"/>
                      <w:szCs w:val="40"/>
                      <w:shd w:val="clear" w:color="auto" w:fill="auto"/>
                    </w:rPr>
                    <w:t>M</w:t>
                  </w:r>
                  <w:r>
                    <w:rPr>
                      <w:rStyle w:val="divdocumentdivnameany"/>
                      <w:rFonts w:ascii="Century Gothic" w:eastAsia="Century Gothic" w:hAnsi="Century Gothic" w:cs="Century Gothic"/>
                      <w:caps/>
                      <w:color w:val="000000"/>
                      <w:spacing w:val="100"/>
                      <w:sz w:val="40"/>
                      <w:szCs w:val="40"/>
                    </w:rPr>
                    <w:t>ohamed</w:t>
                  </w:r>
                  <w:r w:rsidR="00000000">
                    <w:rPr>
                      <w:rStyle w:val="divdocumentdivnameany"/>
                      <w:rFonts w:ascii="Century Gothic" w:eastAsia="Century Gothic" w:hAnsi="Century Gothic" w:cs="Century Gothic"/>
                      <w:caps/>
                      <w:color w:val="000000"/>
                      <w:spacing w:val="100"/>
                      <w:sz w:val="40"/>
                      <w:szCs w:val="40"/>
                      <w:shd w:val="clear" w:color="auto" w:fill="auto"/>
                    </w:rPr>
                    <w:t xml:space="preserve"> Ragab Abdelwahed</w:t>
                  </w:r>
                </w:p>
              </w:tc>
            </w:tr>
          </w:tbl>
          <w:p w14:paraId="1BDDCBA9" w14:textId="77777777" w:rsidR="001D2907" w:rsidRDefault="001D2907">
            <w:pP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</w:p>
        </w:tc>
        <w:tc>
          <w:tcPr>
            <w:tcW w:w="4224" w:type="dxa"/>
            <w:tcMar>
              <w:top w:w="140" w:type="dxa"/>
              <w:left w:w="0" w:type="dxa"/>
              <w:bottom w:w="0" w:type="dxa"/>
              <w:right w:w="0" w:type="dxa"/>
            </w:tcMar>
            <w:hideMark/>
          </w:tcPr>
          <w:p w14:paraId="334A3DA6" w14:textId="4B86B763" w:rsidR="001D2907" w:rsidRPr="00C168DE" w:rsidRDefault="00000000" w:rsidP="00C168DE">
            <w:pPr>
              <w:pStyle w:val="div"/>
              <w:spacing w:line="320" w:lineRule="atLeast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+201</w:t>
            </w:r>
            <w:r w:rsidR="00B768F2"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017309597</w:t>
            </w:r>
            <w:r w:rsidR="00C168DE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hyperlink r:id="rId5" w:history="1">
              <w:r w:rsidR="00C168DE" w:rsidRPr="00C0193C">
                <w:rPr>
                  <w:rStyle w:val="Hyperlink"/>
                  <w:rFonts w:ascii="Century Gothic" w:hAnsi="Century Gothic"/>
                  <w:sz w:val="20"/>
                  <w:szCs w:val="20"/>
                </w:rPr>
                <w:t>mohamed.ragab.lara</w:t>
              </w:r>
              <w:r w:rsidR="00C168DE" w:rsidRPr="00C0193C">
                <w:rPr>
                  <w:rStyle w:val="Hyperlink"/>
                  <w:rFonts w:ascii="Century Gothic" w:eastAsia="Century Gothic" w:hAnsi="Century Gothic" w:cs="Century Gothic"/>
                  <w:spacing w:val="16"/>
                  <w:sz w:val="20"/>
                  <w:szCs w:val="20"/>
                </w:rPr>
                <w:t>@gmail.com</w:t>
              </w:r>
            </w:hyperlink>
          </w:p>
          <w:p w14:paraId="756ABBE8" w14:textId="1DC39751" w:rsidR="00C168DE" w:rsidRPr="00B768F2" w:rsidRDefault="00C168DE">
            <w:pPr>
              <w:pStyle w:val="div"/>
              <w:spacing w:line="320" w:lineRule="atLeast"/>
              <w:rPr>
                <w:rStyle w:val="divdocumentsectioncontactSectionparagraph"/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hyperlink r:id="rId6" w:history="1">
              <w:r w:rsidRPr="00C168DE">
                <w:rPr>
                  <w:rStyle w:val="Hyperlink"/>
                  <w:rFonts w:ascii="Century Gothic" w:eastAsia="Century Gothic" w:hAnsi="Century Gothic" w:cs="Century Gothic"/>
                  <w:spacing w:val="16"/>
                  <w:sz w:val="20"/>
                  <w:szCs w:val="20"/>
                </w:rPr>
                <w:t>https://www.linkedin.com/in/mohamed-ragab-programmer/</w:t>
              </w:r>
            </w:hyperlink>
          </w:p>
          <w:p w14:paraId="422BD668" w14:textId="1DC39751" w:rsidR="001D2907" w:rsidRDefault="00000000">
            <w:pPr>
              <w:pStyle w:val="div"/>
              <w:spacing w:line="320" w:lineRule="atLeast"/>
              <w:rPr>
                <w:rStyle w:val="divdocumentsectioncontactSectionparagraph"/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Bani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Sweif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 - Egypt,</w:t>
            </w:r>
          </w:p>
          <w:p w14:paraId="26CD2A1A" w14:textId="77777777" w:rsidR="001D2907" w:rsidRDefault="00000000">
            <w:pPr>
              <w:spacing w:line="320" w:lineRule="atLeast"/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proofErr w:type="spellStart"/>
            <w:r>
              <w:rPr>
                <w:rStyle w:val="span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Alfashin</w:t>
            </w:r>
            <w:proofErr w:type="spellEnd"/>
            <w:r>
              <w:rPr>
                <w:rStyle w:val="divdocumentsectioncontactSectionparagraph"/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 </w:t>
            </w:r>
          </w:p>
          <w:p w14:paraId="27D4E484" w14:textId="77777777" w:rsidR="001D2907" w:rsidRDefault="00000000">
            <w:pPr>
              <w:pStyle w:val="div"/>
              <w:spacing w:line="320" w:lineRule="atLeast"/>
              <w:rPr>
                <w:rStyle w:val="divdocumentsectioncontactSectionparagraph"/>
                <w:rFonts w:ascii="Century Gothic" w:eastAsia="Century Gothic" w:hAnsi="Century Gothic" w:cs="Century Gothic"/>
                <w:vanish/>
                <w:spacing w:val="16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vanish/>
                <w:spacing w:val="16"/>
                <w:sz w:val="20"/>
                <w:szCs w:val="20"/>
              </w:rPr>
              <w:t>Bani Sweif - Egypt,</w:t>
            </w:r>
          </w:p>
          <w:p w14:paraId="2D4F50DB" w14:textId="77777777" w:rsidR="001D2907" w:rsidRDefault="00000000">
            <w:pPr>
              <w:spacing w:line="320" w:lineRule="atLeast"/>
              <w:rPr>
                <w:rStyle w:val="span"/>
                <w:rFonts w:ascii="Century Gothic" w:eastAsia="Century Gothic" w:hAnsi="Century Gothic" w:cs="Century Gothic"/>
                <w:vanish/>
                <w:spacing w:val="16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vanish/>
                <w:spacing w:val="16"/>
                <w:sz w:val="20"/>
                <w:szCs w:val="20"/>
              </w:rPr>
              <w:t>Alfashin</w:t>
            </w:r>
            <w:r>
              <w:rPr>
                <w:rStyle w:val="divdocumentsectioncontactSectionparagraph"/>
                <w:rFonts w:ascii="Century Gothic" w:eastAsia="Century Gothic" w:hAnsi="Century Gothic" w:cs="Century Gothic"/>
                <w:vanish/>
                <w:spacing w:val="16"/>
                <w:sz w:val="20"/>
                <w:szCs w:val="20"/>
              </w:rPr>
              <w:t xml:space="preserve"> </w:t>
            </w:r>
          </w:p>
        </w:tc>
      </w:tr>
    </w:tbl>
    <w:p w14:paraId="0F09FC2B" w14:textId="77777777" w:rsidR="001D2907" w:rsidRDefault="001D2907">
      <w:pPr>
        <w:rPr>
          <w:vanish/>
        </w:rPr>
      </w:pPr>
    </w:p>
    <w:p w14:paraId="0D1BAC9B" w14:textId="77777777" w:rsidR="001D2907" w:rsidRDefault="00000000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Professional Summary</w:t>
      </w:r>
    </w:p>
    <w:p w14:paraId="79B96583" w14:textId="77777777" w:rsidR="001D2907" w:rsidRDefault="00000000">
      <w:pPr>
        <w:pStyle w:val="bottommargindiv"/>
        <w:shd w:val="clear" w:color="auto" w:fill="FFFFFF"/>
        <w:rPr>
          <w:rFonts w:ascii="Century Gothic" w:eastAsia="Century Gothic" w:hAnsi="Century Gothic" w:cs="Century Gothic"/>
          <w:spacing w:val="16"/>
        </w:rPr>
      </w:pPr>
      <w:r>
        <w:rPr>
          <w:rFonts w:ascii="Century Gothic" w:eastAsia="Century Gothic" w:hAnsi="Century Gothic" w:cs="Century Gothic"/>
          <w:spacing w:val="16"/>
        </w:rPr>
        <w:t> </w:t>
      </w:r>
    </w:p>
    <w:p w14:paraId="5F92D28F" w14:textId="1B57D045" w:rsidR="00FD79A5" w:rsidRDefault="00B768F2" w:rsidP="00FD79A5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  <w:b w:val="0"/>
          <w:bCs w:val="0"/>
          <w:caps w:val="0"/>
          <w:color w:val="auto"/>
          <w:spacing w:val="16"/>
        </w:rPr>
      </w:pPr>
      <w:r w:rsidRPr="00B768F2">
        <w:rPr>
          <w:rFonts w:ascii="Century Gothic" w:eastAsia="Century Gothic" w:hAnsi="Century Gothic" w:cs="Century Gothic"/>
          <w:b w:val="0"/>
          <w:bCs w:val="0"/>
          <w:caps w:val="0"/>
          <w:color w:val="auto"/>
          <w:spacing w:val="16"/>
        </w:rPr>
        <w:t>I'm a</w:t>
      </w:r>
      <w:r w:rsidR="00FD79A5">
        <w:rPr>
          <w:rFonts w:ascii="Century Gothic" w:eastAsia="Century Gothic" w:hAnsi="Century Gothic" w:cs="Century Gothic"/>
          <w:b w:val="0"/>
          <w:bCs w:val="0"/>
          <w:caps w:val="0"/>
          <w:color w:val="auto"/>
          <w:spacing w:val="16"/>
        </w:rPr>
        <w:t xml:space="preserve"> junior</w:t>
      </w:r>
      <w:r w:rsidRPr="00B768F2">
        <w:rPr>
          <w:rFonts w:ascii="Century Gothic" w:eastAsia="Century Gothic" w:hAnsi="Century Gothic" w:cs="Century Gothic"/>
          <w:b w:val="0"/>
          <w:bCs w:val="0"/>
          <w:caps w:val="0"/>
          <w:color w:val="auto"/>
          <w:spacing w:val="16"/>
        </w:rPr>
        <w:t xml:space="preserve"> back-end developer with </w:t>
      </w:r>
      <w:r w:rsidR="00FD79A5">
        <w:rPr>
          <w:rFonts w:ascii="Century Gothic" w:eastAsia="Century Gothic" w:hAnsi="Century Gothic" w:cs="Century Gothic"/>
          <w:b w:val="0"/>
          <w:bCs w:val="0"/>
          <w:caps w:val="0"/>
          <w:color w:val="auto"/>
          <w:spacing w:val="16"/>
        </w:rPr>
        <w:t xml:space="preserve">1+ of </w:t>
      </w:r>
      <w:r w:rsidRPr="00B768F2">
        <w:rPr>
          <w:rFonts w:ascii="Century Gothic" w:eastAsia="Century Gothic" w:hAnsi="Century Gothic" w:cs="Century Gothic"/>
          <w:b w:val="0"/>
          <w:bCs w:val="0"/>
          <w:caps w:val="0"/>
          <w:color w:val="auto"/>
          <w:spacing w:val="16"/>
        </w:rPr>
        <w:t>experience in Laravel and I'm ready to build small and medium websites.</w:t>
      </w:r>
      <w:r w:rsidR="00FD79A5">
        <w:rPr>
          <w:rFonts w:ascii="Century Gothic" w:eastAsia="Century Gothic" w:hAnsi="Century Gothic" w:cs="Century Gothic"/>
          <w:b w:val="0"/>
          <w:bCs w:val="0"/>
          <w:caps w:val="0"/>
          <w:color w:val="auto"/>
          <w:spacing w:val="16"/>
        </w:rPr>
        <w:t xml:space="preserve"> </w:t>
      </w:r>
      <w:r w:rsidR="00FD79A5" w:rsidRPr="00FD79A5">
        <w:rPr>
          <w:rFonts w:ascii="Century Gothic" w:eastAsia="Century Gothic" w:hAnsi="Century Gothic" w:cs="Century Gothic"/>
          <w:b w:val="0"/>
          <w:bCs w:val="0"/>
          <w:caps w:val="0"/>
          <w:color w:val="auto"/>
          <w:spacing w:val="16"/>
        </w:rPr>
        <w:t xml:space="preserve">I have a proven track record of delivering high-quality projects on time, while collaborating with cross-functional teams to ensure project </w:t>
      </w:r>
      <w:r w:rsidR="00FD79A5" w:rsidRPr="00FD79A5">
        <w:rPr>
          <w:rFonts w:ascii="Century Gothic" w:eastAsia="Century Gothic" w:hAnsi="Century Gothic" w:cs="Century Gothic"/>
          <w:b w:val="0"/>
          <w:bCs w:val="0"/>
          <w:caps w:val="0"/>
          <w:color w:val="auto"/>
          <w:spacing w:val="16"/>
        </w:rPr>
        <w:t>success.</w:t>
      </w:r>
      <w:r w:rsidR="00FD79A5">
        <w:rPr>
          <w:rFonts w:ascii="Century Gothic" w:eastAsia="Century Gothic" w:hAnsi="Century Gothic" w:cs="Century Gothic"/>
          <w:b w:val="0"/>
          <w:bCs w:val="0"/>
          <w:caps w:val="0"/>
          <w:color w:val="auto"/>
          <w:spacing w:val="16"/>
        </w:rPr>
        <w:t xml:space="preserve"> And I am looking to </w:t>
      </w:r>
      <w:r w:rsidR="000A3D77">
        <w:rPr>
          <w:rFonts w:ascii="Century Gothic" w:eastAsia="Century Gothic" w:hAnsi="Century Gothic" w:cs="Century Gothic"/>
          <w:b w:val="0"/>
          <w:bCs w:val="0"/>
          <w:caps w:val="0"/>
          <w:color w:val="auto"/>
          <w:spacing w:val="16"/>
        </w:rPr>
        <w:t>participate in complex projects as a challenge to learn more.</w:t>
      </w:r>
    </w:p>
    <w:p w14:paraId="0BD7EAB3" w14:textId="1D765475" w:rsidR="001D2907" w:rsidRPr="00FD79A5" w:rsidRDefault="00000000" w:rsidP="00B768F2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  <w:caps w:val="0"/>
          <w:color w:val="auto"/>
          <w:spacing w:val="16"/>
        </w:rPr>
      </w:pPr>
      <w:r w:rsidRPr="00FD79A5">
        <w:rPr>
          <w:rFonts w:ascii="Century Gothic" w:eastAsia="Century Gothic" w:hAnsi="Century Gothic" w:cs="Century Gothic"/>
        </w:rPr>
        <w:t>Skills</w:t>
      </w:r>
    </w:p>
    <w:p w14:paraId="75539B4F" w14:textId="77777777" w:rsidR="001D2907" w:rsidRDefault="00000000">
      <w:pPr>
        <w:pStyle w:val="bottommargindiv"/>
        <w:shd w:val="clear" w:color="auto" w:fill="FFFFFF"/>
        <w:spacing w:after="70"/>
        <w:rPr>
          <w:rFonts w:ascii="Century Gothic" w:eastAsia="Century Gothic" w:hAnsi="Century Gothic" w:cs="Century Gothic"/>
          <w:spacing w:val="16"/>
        </w:rPr>
      </w:pPr>
      <w:r>
        <w:rPr>
          <w:rFonts w:ascii="Century Gothic" w:eastAsia="Century Gothic" w:hAnsi="Century Gothic" w:cs="Century Gothic"/>
          <w:spacing w:val="16"/>
        </w:rPr>
        <w:t> </w:t>
      </w:r>
    </w:p>
    <w:tbl>
      <w:tblPr>
        <w:tblW w:w="10560" w:type="dxa"/>
        <w:tblLook w:val="04A0" w:firstRow="1" w:lastRow="0" w:firstColumn="1" w:lastColumn="0" w:noHBand="0" w:noVBand="1"/>
      </w:tblPr>
      <w:tblGrid>
        <w:gridCol w:w="5280"/>
        <w:gridCol w:w="5280"/>
      </w:tblGrid>
      <w:tr w:rsidR="001D2907" w14:paraId="2D9C30E3" w14:textId="77777777">
        <w:tc>
          <w:tcPr>
            <w:tcW w:w="5280" w:type="dxa"/>
          </w:tcPr>
          <w:p w14:paraId="237A0E14" w14:textId="305BD298" w:rsidR="001D2907" w:rsidRDefault="000A3D77">
            <w:pPr>
              <w:pStyle w:val="divdocumentdivtwocolulli"/>
              <w:numPr>
                <w:ilvl w:val="0"/>
                <w:numId w:val="1"/>
              </w:numPr>
              <w:pBdr>
                <w:right w:val="none" w:sz="0" w:space="0" w:color="auto"/>
              </w:pBdr>
              <w:shd w:val="clear" w:color="auto" w:fill="FFFFFF"/>
              <w:spacing w:line="320" w:lineRule="atLeast"/>
              <w:ind w:left="192" w:right="300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PHP</w:t>
            </w:r>
          </w:p>
        </w:tc>
        <w:tc>
          <w:tcPr>
            <w:tcW w:w="5280" w:type="dxa"/>
          </w:tcPr>
          <w:p w14:paraId="1C7AC9CB" w14:textId="6090F765" w:rsidR="001D2907" w:rsidRDefault="000A3D77">
            <w:pPr>
              <w:pStyle w:val="divdocumentdivtwocolullinth-child2"/>
              <w:numPr>
                <w:ilvl w:val="0"/>
                <w:numId w:val="1"/>
              </w:numPr>
              <w:shd w:val="clear" w:color="auto" w:fill="FFFFFF"/>
              <w:spacing w:line="320" w:lineRule="atLeast"/>
              <w:ind w:left="192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Laravel</w:t>
            </w:r>
          </w:p>
        </w:tc>
      </w:tr>
      <w:tr w:rsidR="001D2907" w14:paraId="6AE26AFB" w14:textId="77777777">
        <w:tc>
          <w:tcPr>
            <w:tcW w:w="5280" w:type="dxa"/>
          </w:tcPr>
          <w:p w14:paraId="5C0C3A85" w14:textId="475BD41E" w:rsidR="001D2907" w:rsidRDefault="000A3D77" w:rsidP="000A3D77">
            <w:pPr>
              <w:pStyle w:val="divdocumentdivtwocolulli"/>
              <w:numPr>
                <w:ilvl w:val="0"/>
                <w:numId w:val="2"/>
              </w:numPr>
              <w:shd w:val="clear" w:color="auto" w:fill="FFFFFF"/>
              <w:spacing w:line="320" w:lineRule="atLeast"/>
              <w:ind w:left="192" w:right="300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JavaScript (</w:t>
            </w:r>
            <w:r w:rsidRPr="000A3D77"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ES6</w:t>
            </w: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)</w:t>
            </w:r>
          </w:p>
        </w:tc>
        <w:tc>
          <w:tcPr>
            <w:tcW w:w="5280" w:type="dxa"/>
          </w:tcPr>
          <w:p w14:paraId="5C2DFA26" w14:textId="61C6BB64" w:rsidR="001D2907" w:rsidRDefault="000A3D77">
            <w:pPr>
              <w:pStyle w:val="divdocumentdivtwocolullinth-child2"/>
              <w:numPr>
                <w:ilvl w:val="0"/>
                <w:numId w:val="2"/>
              </w:numPr>
              <w:shd w:val="clear" w:color="auto" w:fill="FFFFFF"/>
              <w:spacing w:line="320" w:lineRule="atLeast"/>
              <w:ind w:left="192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Angular</w:t>
            </w:r>
          </w:p>
        </w:tc>
      </w:tr>
      <w:tr w:rsidR="001D2907" w14:paraId="7BD0BBE9" w14:textId="77777777">
        <w:tc>
          <w:tcPr>
            <w:tcW w:w="5280" w:type="dxa"/>
          </w:tcPr>
          <w:p w14:paraId="0B2EFD99" w14:textId="7E6A3160" w:rsidR="001D2907" w:rsidRDefault="000A3D77">
            <w:pPr>
              <w:pStyle w:val="divdocumentdivtwocolulli"/>
              <w:numPr>
                <w:ilvl w:val="0"/>
                <w:numId w:val="3"/>
              </w:numPr>
              <w:shd w:val="clear" w:color="auto" w:fill="FFFFFF"/>
              <w:spacing w:line="320" w:lineRule="atLeast"/>
              <w:ind w:left="192" w:right="300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HTML5</w:t>
            </w:r>
          </w:p>
        </w:tc>
        <w:tc>
          <w:tcPr>
            <w:tcW w:w="5280" w:type="dxa"/>
          </w:tcPr>
          <w:p w14:paraId="24C384F7" w14:textId="00B55859" w:rsidR="001D2907" w:rsidRDefault="000A3D77">
            <w:pPr>
              <w:pStyle w:val="divdocumentdivtwocolullinth-child2"/>
              <w:numPr>
                <w:ilvl w:val="0"/>
                <w:numId w:val="3"/>
              </w:numPr>
              <w:shd w:val="clear" w:color="auto" w:fill="FFFFFF"/>
              <w:spacing w:line="320" w:lineRule="atLeast"/>
              <w:ind w:left="192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CSS3</w:t>
            </w:r>
          </w:p>
        </w:tc>
      </w:tr>
      <w:tr w:rsidR="001D2907" w14:paraId="3F2DB8B9" w14:textId="77777777">
        <w:tc>
          <w:tcPr>
            <w:tcW w:w="5280" w:type="dxa"/>
          </w:tcPr>
          <w:p w14:paraId="11C5E517" w14:textId="72B60EDF" w:rsidR="001D2907" w:rsidRDefault="000A3D77">
            <w:pPr>
              <w:pStyle w:val="divdocumentdivtwocolulli"/>
              <w:numPr>
                <w:ilvl w:val="0"/>
                <w:numId w:val="4"/>
              </w:numPr>
              <w:shd w:val="clear" w:color="auto" w:fill="FFFFFF"/>
              <w:spacing w:line="320" w:lineRule="atLeast"/>
              <w:ind w:left="192" w:right="300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Bootstrap</w:t>
            </w:r>
          </w:p>
        </w:tc>
        <w:tc>
          <w:tcPr>
            <w:tcW w:w="5280" w:type="dxa"/>
          </w:tcPr>
          <w:p w14:paraId="6FF2582D" w14:textId="4D1CB4CE" w:rsidR="001D2907" w:rsidRDefault="000A3D77">
            <w:pPr>
              <w:pStyle w:val="divdocumentdivtwocolullinth-child2"/>
              <w:numPr>
                <w:ilvl w:val="0"/>
                <w:numId w:val="4"/>
              </w:numPr>
              <w:shd w:val="clear" w:color="auto" w:fill="FFFFFF"/>
              <w:spacing w:line="320" w:lineRule="atLeast"/>
              <w:ind w:left="192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jQuery</w:t>
            </w:r>
          </w:p>
        </w:tc>
      </w:tr>
      <w:tr w:rsidR="001D2907" w14:paraId="3A8C0A3C" w14:textId="77777777">
        <w:tc>
          <w:tcPr>
            <w:tcW w:w="5280" w:type="dxa"/>
          </w:tcPr>
          <w:p w14:paraId="58146D25" w14:textId="0A6AD8A8" w:rsidR="001D2907" w:rsidRDefault="000A3D77">
            <w:pPr>
              <w:pStyle w:val="divdocumentdivtwocolulli"/>
              <w:numPr>
                <w:ilvl w:val="0"/>
                <w:numId w:val="5"/>
              </w:numPr>
              <w:shd w:val="clear" w:color="auto" w:fill="FFFFFF"/>
              <w:spacing w:line="320" w:lineRule="atLeast"/>
              <w:ind w:left="192" w:right="300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Sass</w:t>
            </w:r>
          </w:p>
        </w:tc>
        <w:tc>
          <w:tcPr>
            <w:tcW w:w="5280" w:type="dxa"/>
          </w:tcPr>
          <w:p w14:paraId="22ABF96A" w14:textId="04ED0569" w:rsidR="001D2907" w:rsidRDefault="000A3D77">
            <w:pPr>
              <w:pStyle w:val="divdocumentdivtwocolullinth-child2"/>
              <w:numPr>
                <w:ilvl w:val="0"/>
                <w:numId w:val="5"/>
              </w:numPr>
              <w:shd w:val="clear" w:color="auto" w:fill="FFFFFF"/>
              <w:spacing w:line="320" w:lineRule="atLeast"/>
              <w:ind w:left="192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Ajax</w:t>
            </w:r>
          </w:p>
        </w:tc>
      </w:tr>
      <w:tr w:rsidR="001D2907" w14:paraId="2037307F" w14:textId="77777777">
        <w:tc>
          <w:tcPr>
            <w:tcW w:w="5280" w:type="dxa"/>
          </w:tcPr>
          <w:p w14:paraId="29717884" w14:textId="26922E98" w:rsidR="001D2907" w:rsidRDefault="00524F11">
            <w:pPr>
              <w:pStyle w:val="divdocumentdivtwocolulli"/>
              <w:numPr>
                <w:ilvl w:val="0"/>
                <w:numId w:val="6"/>
              </w:numPr>
              <w:shd w:val="clear" w:color="auto" w:fill="FFFFFF"/>
              <w:spacing w:line="320" w:lineRule="atLeast"/>
              <w:ind w:left="192" w:right="300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Agile Methodology</w:t>
            </w:r>
          </w:p>
        </w:tc>
        <w:tc>
          <w:tcPr>
            <w:tcW w:w="5280" w:type="dxa"/>
          </w:tcPr>
          <w:p w14:paraId="012915D5" w14:textId="78ADF33F" w:rsidR="001D2907" w:rsidRDefault="000A3D77">
            <w:pPr>
              <w:pStyle w:val="divdocumentdivtwocolullinth-child2"/>
              <w:numPr>
                <w:ilvl w:val="0"/>
                <w:numId w:val="6"/>
              </w:numPr>
              <w:shd w:val="clear" w:color="auto" w:fill="FFFFFF"/>
              <w:spacing w:line="320" w:lineRule="atLeast"/>
              <w:ind w:left="192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MySQL</w:t>
            </w:r>
          </w:p>
        </w:tc>
      </w:tr>
      <w:tr w:rsidR="00745640" w14:paraId="6353A5F7" w14:textId="77777777">
        <w:tc>
          <w:tcPr>
            <w:tcW w:w="5280" w:type="dxa"/>
          </w:tcPr>
          <w:p w14:paraId="563443EB" w14:textId="39D689A9" w:rsidR="00745640" w:rsidRDefault="000A3D77">
            <w:pPr>
              <w:pStyle w:val="divdocumentdivtwocolulli"/>
              <w:numPr>
                <w:ilvl w:val="0"/>
                <w:numId w:val="6"/>
              </w:numPr>
              <w:shd w:val="clear" w:color="auto" w:fill="FFFFFF"/>
              <w:spacing w:line="320" w:lineRule="atLeast"/>
              <w:ind w:left="192" w:right="300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WordPress</w:t>
            </w:r>
          </w:p>
        </w:tc>
        <w:tc>
          <w:tcPr>
            <w:tcW w:w="5280" w:type="dxa"/>
          </w:tcPr>
          <w:p w14:paraId="2E1E8150" w14:textId="46B2FB87" w:rsidR="00745640" w:rsidRDefault="000A3D77">
            <w:pPr>
              <w:pStyle w:val="divdocumentdivtwocolullinth-child2"/>
              <w:numPr>
                <w:ilvl w:val="0"/>
                <w:numId w:val="6"/>
              </w:numPr>
              <w:shd w:val="clear" w:color="auto" w:fill="FFFFFF"/>
              <w:spacing w:line="320" w:lineRule="atLeast"/>
              <w:ind w:left="192" w:hanging="192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Git</w:t>
            </w:r>
          </w:p>
        </w:tc>
      </w:tr>
      <w:tr w:rsidR="00524F11" w14:paraId="77760196" w14:textId="77777777">
        <w:tc>
          <w:tcPr>
            <w:tcW w:w="5280" w:type="dxa"/>
          </w:tcPr>
          <w:p w14:paraId="33D43CF4" w14:textId="0DA6BF70" w:rsidR="00524F11" w:rsidRPr="00524F11" w:rsidRDefault="000A3D77" w:rsidP="00524F11">
            <w:pPr>
              <w:pStyle w:val="divdocumentdivtwocolulli"/>
              <w:numPr>
                <w:ilvl w:val="0"/>
                <w:numId w:val="9"/>
              </w:numPr>
              <w:shd w:val="clear" w:color="auto" w:fill="FFFFFF"/>
              <w:spacing w:line="320" w:lineRule="atLeast"/>
              <w:ind w:right="300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 xml:space="preserve">RESTful </w:t>
            </w:r>
            <w:r w:rsidR="00C168DE"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API</w:t>
            </w:r>
          </w:p>
        </w:tc>
        <w:tc>
          <w:tcPr>
            <w:tcW w:w="5280" w:type="dxa"/>
          </w:tcPr>
          <w:p w14:paraId="7033349B" w14:textId="42E8B6CB" w:rsidR="00524F11" w:rsidRPr="00524F11" w:rsidRDefault="00C168DE" w:rsidP="00524F11">
            <w:pPr>
              <w:pStyle w:val="divdocumentdivtwocolulli"/>
              <w:numPr>
                <w:ilvl w:val="0"/>
                <w:numId w:val="9"/>
              </w:numPr>
              <w:shd w:val="clear" w:color="auto" w:fill="FFFFFF"/>
              <w:spacing w:line="320" w:lineRule="atLeast"/>
              <w:ind w:right="300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UML</w:t>
            </w:r>
          </w:p>
        </w:tc>
      </w:tr>
      <w:tr w:rsidR="00524F11" w14:paraId="18AA3471" w14:textId="77777777">
        <w:tc>
          <w:tcPr>
            <w:tcW w:w="5280" w:type="dxa"/>
          </w:tcPr>
          <w:p w14:paraId="5BDA65B4" w14:textId="43E3FCCD" w:rsidR="00524F11" w:rsidRPr="00524F11" w:rsidRDefault="00C168DE" w:rsidP="00524F11">
            <w:pPr>
              <w:pStyle w:val="divdocumentdivtwocolulli"/>
              <w:numPr>
                <w:ilvl w:val="0"/>
                <w:numId w:val="9"/>
              </w:numPr>
              <w:shd w:val="clear" w:color="auto" w:fill="FFFFFF"/>
              <w:spacing w:line="320" w:lineRule="atLeast"/>
              <w:ind w:right="300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  <w:t>TypeScript</w:t>
            </w:r>
          </w:p>
        </w:tc>
        <w:tc>
          <w:tcPr>
            <w:tcW w:w="5280" w:type="dxa"/>
          </w:tcPr>
          <w:p w14:paraId="647C893F" w14:textId="2BAF1802" w:rsidR="00524F11" w:rsidRPr="00524F11" w:rsidRDefault="00524F11" w:rsidP="00C168DE">
            <w:pPr>
              <w:pStyle w:val="divdocumentdivtwocolulli"/>
              <w:shd w:val="clear" w:color="auto" w:fill="FFFFFF"/>
              <w:spacing w:line="320" w:lineRule="atLeast"/>
              <w:ind w:left="360" w:right="300"/>
              <w:rPr>
                <w:rFonts w:ascii="Century Gothic" w:eastAsia="Century Gothic" w:hAnsi="Century Gothic" w:cs="Century Gothic"/>
                <w:spacing w:val="16"/>
                <w:sz w:val="20"/>
                <w:szCs w:val="20"/>
              </w:rPr>
            </w:pPr>
          </w:p>
        </w:tc>
      </w:tr>
    </w:tbl>
    <w:p w14:paraId="004C40BF" w14:textId="68FD8FDC" w:rsidR="001D2907" w:rsidRDefault="00000000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Experience</w:t>
      </w:r>
      <w:r w:rsidR="00C908F4">
        <w:rPr>
          <w:rFonts w:ascii="Century Gothic" w:eastAsia="Century Gothic" w:hAnsi="Century Gothic" w:cs="Century Gothic"/>
        </w:rPr>
        <w:t xml:space="preserve"> &amp; PORTFOLIO</w:t>
      </w:r>
    </w:p>
    <w:p w14:paraId="085C9EBE" w14:textId="77777777" w:rsidR="001D2907" w:rsidRDefault="00000000">
      <w:pPr>
        <w:pStyle w:val="bottommargindiv"/>
        <w:shd w:val="clear" w:color="auto" w:fill="FFFFFF"/>
        <w:spacing w:after="70"/>
        <w:rPr>
          <w:rFonts w:ascii="Century Gothic" w:eastAsia="Century Gothic" w:hAnsi="Century Gothic" w:cs="Century Gothic"/>
          <w:spacing w:val="16"/>
        </w:rPr>
      </w:pPr>
      <w:r>
        <w:rPr>
          <w:rFonts w:ascii="Century Gothic" w:eastAsia="Century Gothic" w:hAnsi="Century Gothic" w:cs="Century Gothic"/>
          <w:spacing w:val="16"/>
        </w:rPr>
        <w:t> </w:t>
      </w:r>
    </w:p>
    <w:p w14:paraId="64429575" w14:textId="4E62C549" w:rsidR="001D2907" w:rsidRDefault="00C908F4">
      <w:pPr>
        <w:pStyle w:val="divdocumentsinglecolumn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 xml:space="preserve">POS (Point </w:t>
      </w:r>
      <w:proofErr w:type="gramStart"/>
      <w:r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>Of</w:t>
      </w:r>
      <w:proofErr w:type="gramEnd"/>
      <w:r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 xml:space="preserve"> Sales)</w:t>
      </w:r>
      <w:r w:rsidR="00021E9A"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 w:rsidR="00021E9A" w:rsidRPr="00021E9A">
        <w:rPr>
          <w:rStyle w:val="divdocumentspanjobtitle"/>
          <w:rFonts w:ascii="Century Gothic" w:eastAsia="Century Gothic" w:hAnsi="Century Gothic" w:cs="Century Gothic"/>
          <w:b w:val="0"/>
          <w:bCs w:val="0"/>
          <w:spacing w:val="16"/>
          <w:sz w:val="20"/>
          <w:szCs w:val="20"/>
        </w:rPr>
        <w:t>-backend</w:t>
      </w:r>
      <w:r w:rsidR="00000000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,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Sept</w:t>
      </w:r>
      <w:r w:rsidR="00000000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20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22</w:t>
      </w:r>
      <w:r w:rsidR="00000000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 w:rsidR="00000000">
        <w:rPr>
          <w:rStyle w:val="span"/>
          <w:rFonts w:ascii="Cambria Math" w:eastAsia="Cambria Math" w:hAnsi="Cambria Math" w:cs="Cambria Math"/>
          <w:spacing w:val="16"/>
          <w:sz w:val="20"/>
          <w:szCs w:val="20"/>
        </w:rPr>
        <w:t>‐</w:t>
      </w:r>
      <w:r w:rsidR="00000000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Oct 2022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ab/>
        <w:t xml:space="preserve"> </w:t>
      </w:r>
    </w:p>
    <w:p w14:paraId="696CA370" w14:textId="2CDB316D" w:rsidR="001D2907" w:rsidRDefault="00000000">
      <w:pPr>
        <w:pStyle w:val="p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I'm work</w:t>
      </w:r>
      <w:r w:rsidR="00C908F4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ed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to create:</w:t>
      </w:r>
    </w:p>
    <w:p w14:paraId="07C6F541" w14:textId="6D3C50E2" w:rsidR="001D2907" w:rsidRDefault="00C908F4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Analysis and database design</w:t>
      </w:r>
      <w:r w:rsidR="00F30904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.</w:t>
      </w:r>
    </w:p>
    <w:p w14:paraId="76BB71DC" w14:textId="6F28017D" w:rsidR="001D2907" w:rsidRDefault="00C908F4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Authentication System</w:t>
      </w:r>
      <w:r w:rsidR="00F30904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.</w:t>
      </w:r>
    </w:p>
    <w:p w14:paraId="100C0E6B" w14:textId="3E3768B2" w:rsidR="001D2907" w:rsidRDefault="00C908F4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CRUD Operations</w:t>
      </w:r>
      <w:r w:rsidR="00F30904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.</w:t>
      </w:r>
    </w:p>
    <w:p w14:paraId="6EB85312" w14:textId="3057D4A6" w:rsidR="005501FE" w:rsidRDefault="005501FE" w:rsidP="005501FE">
      <w:pPr>
        <w:pStyle w:val="divdocumentli"/>
        <w:shd w:val="clear" w:color="auto" w:fill="FFFFFF"/>
        <w:spacing w:line="320" w:lineRule="atLeast"/>
        <w:ind w:left="128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 w:rsidRPr="00C908F4">
        <w:rPr>
          <w:rStyle w:val="span"/>
          <w:rFonts w:ascii="Century Gothic" w:eastAsia="Century Gothic" w:hAnsi="Century Gothic" w:cs="Century Gothic"/>
          <w:b/>
          <w:bCs/>
          <w:spacing w:val="16"/>
          <w:sz w:val="20"/>
          <w:szCs w:val="20"/>
        </w:rPr>
        <w:t>Link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: </w:t>
      </w:r>
      <w:hyperlink r:id="rId7" w:history="1">
        <w:r w:rsidRPr="00C0193C">
          <w:rPr>
            <w:rStyle w:val="Hyperlink"/>
            <w:rFonts w:ascii="Century Gothic" w:eastAsia="Century Gothic" w:hAnsi="Century Gothic" w:cs="Century Gothic"/>
            <w:spacing w:val="16"/>
            <w:sz w:val="20"/>
            <w:szCs w:val="20"/>
          </w:rPr>
          <w:t>https://invoices.sonicar.tech/</w:t>
        </w:r>
      </w:hyperlink>
    </w:p>
    <w:p w14:paraId="745A810C" w14:textId="623CF651" w:rsidR="00C908F4" w:rsidRDefault="00021E9A" w:rsidP="005501FE">
      <w:pPr>
        <w:pStyle w:val="divdocumentsinglecolumn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>Notes (Full Stack</w:t>
      </w:r>
      <w:r w:rsidR="00C908F4"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>)</w:t>
      </w:r>
      <w:r w:rsidR="00C908F4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,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Mar</w:t>
      </w:r>
      <w:r w:rsidR="00C908F4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202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3</w:t>
      </w:r>
      <w:r w:rsidR="00C908F4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 w:rsidR="00C908F4">
        <w:rPr>
          <w:rStyle w:val="span"/>
          <w:rFonts w:ascii="Cambria Math" w:eastAsia="Cambria Math" w:hAnsi="Cambria Math" w:cs="Cambria Math"/>
          <w:spacing w:val="16"/>
          <w:sz w:val="20"/>
          <w:szCs w:val="20"/>
        </w:rPr>
        <w:t>‐</w:t>
      </w:r>
      <w:r w:rsidR="00C908F4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Mar</w:t>
      </w:r>
      <w:r w:rsidR="00C908F4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202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3</w:t>
      </w:r>
      <w:r w:rsidR="00C908F4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 w:rsidR="00C908F4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ab/>
      </w:r>
    </w:p>
    <w:p w14:paraId="4F1596FB" w14:textId="77777777" w:rsidR="00C908F4" w:rsidRDefault="00C908F4" w:rsidP="00C908F4">
      <w:pPr>
        <w:pStyle w:val="p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I'm worked to create:</w:t>
      </w:r>
    </w:p>
    <w:p w14:paraId="0A4DEB23" w14:textId="77777777" w:rsidR="00C908F4" w:rsidRDefault="00C908F4" w:rsidP="00C908F4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Analysis and database design.</w:t>
      </w:r>
    </w:p>
    <w:p w14:paraId="6A4249EC" w14:textId="77777777" w:rsidR="00C908F4" w:rsidRDefault="00C908F4" w:rsidP="00C908F4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Authentication System.</w:t>
      </w:r>
    </w:p>
    <w:p w14:paraId="0C1AC305" w14:textId="0E893D48" w:rsidR="00C908F4" w:rsidRDefault="00C908F4" w:rsidP="00C908F4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CRUD Operations.</w:t>
      </w:r>
    </w:p>
    <w:p w14:paraId="4200B000" w14:textId="6CC04F21" w:rsidR="00021E9A" w:rsidRDefault="00021E9A" w:rsidP="00C908F4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Frontend Design using Angular, HTML, CSS, and Bootstrap.</w:t>
      </w:r>
    </w:p>
    <w:p w14:paraId="28A89ED3" w14:textId="71D2C5FF" w:rsidR="00021E9A" w:rsidRDefault="00021E9A" w:rsidP="00C908F4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Backend using Laravel and MySQL.</w:t>
      </w:r>
    </w:p>
    <w:p w14:paraId="5D20D830" w14:textId="57C26A2D" w:rsidR="00021E9A" w:rsidRDefault="00021E9A" w:rsidP="00C908F4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Restful API.</w:t>
      </w:r>
    </w:p>
    <w:p w14:paraId="5F47B981" w14:textId="570FD9C0" w:rsidR="005501FE" w:rsidRDefault="005501FE" w:rsidP="005501FE">
      <w:pPr>
        <w:pStyle w:val="divdocumentsinglecolumn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b/>
          <w:bCs/>
          <w:spacing w:val="16"/>
          <w:sz w:val="20"/>
          <w:szCs w:val="20"/>
        </w:rPr>
        <w:t xml:space="preserve">  </w:t>
      </w:r>
      <w:r w:rsidRPr="00C908F4">
        <w:rPr>
          <w:rStyle w:val="span"/>
          <w:rFonts w:ascii="Century Gothic" w:eastAsia="Century Gothic" w:hAnsi="Century Gothic" w:cs="Century Gothic"/>
          <w:b/>
          <w:bCs/>
          <w:spacing w:val="16"/>
          <w:sz w:val="20"/>
          <w:szCs w:val="20"/>
        </w:rPr>
        <w:t>Link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: </w:t>
      </w:r>
      <w:hyperlink r:id="rId8" w:history="1">
        <w:r>
          <w:rPr>
            <w:rStyle w:val="Hyperlink"/>
            <w:rFonts w:ascii="Century Gothic" w:eastAsia="Century Gothic" w:hAnsi="Century Gothic" w:cs="Century Gothic"/>
            <w:spacing w:val="16"/>
            <w:sz w:val="20"/>
            <w:szCs w:val="20"/>
          </w:rPr>
          <w:t>https://note-app-api.netlify.app/signup</w:t>
        </w:r>
      </w:hyperlink>
    </w:p>
    <w:p w14:paraId="587017A3" w14:textId="77777777" w:rsidR="005501FE" w:rsidRDefault="005501FE" w:rsidP="005501FE">
      <w:pPr>
        <w:pStyle w:val="divdocumentli"/>
        <w:shd w:val="clear" w:color="auto" w:fill="FFFFFF"/>
        <w:spacing w:line="320" w:lineRule="atLeast"/>
        <w:ind w:left="320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</w:p>
    <w:p w14:paraId="133D7394" w14:textId="3787B4D5" w:rsidR="00021E9A" w:rsidRDefault="00021E9A" w:rsidP="00021E9A">
      <w:pPr>
        <w:pStyle w:val="divdocumentli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</w:p>
    <w:p w14:paraId="6C310E77" w14:textId="3104E930" w:rsidR="00021E9A" w:rsidRDefault="00021E9A" w:rsidP="00021E9A">
      <w:pPr>
        <w:pStyle w:val="divdocumentli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</w:p>
    <w:p w14:paraId="69E54073" w14:textId="3EFF56CC" w:rsidR="00021E9A" w:rsidRDefault="00021E9A" w:rsidP="00021E9A">
      <w:pPr>
        <w:pStyle w:val="divdocumentsinglecolumn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 xml:space="preserve">Baby Health Care </w:t>
      </w:r>
      <w:r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>(</w:t>
      </w:r>
      <w:r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>Graduation Project</w:t>
      </w:r>
      <w:r>
        <w:rPr>
          <w:rStyle w:val="divdocumentspanjobtitle"/>
          <w:rFonts w:ascii="Century Gothic" w:eastAsia="Century Gothic" w:hAnsi="Century Gothic" w:cs="Century Gothic"/>
          <w:spacing w:val="16"/>
          <w:sz w:val="20"/>
          <w:szCs w:val="20"/>
        </w:rPr>
        <w:t>)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, </w:t>
      </w:r>
      <w:r w:rsidRPr="00021E9A">
        <w:rPr>
          <w:rFonts w:ascii="Century Gothic" w:eastAsia="Century Gothic" w:hAnsi="Century Gothic" w:cs="Century Gothic"/>
          <w:spacing w:val="16"/>
          <w:sz w:val="20"/>
          <w:szCs w:val="20"/>
        </w:rPr>
        <w:t>Dec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202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2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>
        <w:rPr>
          <w:rStyle w:val="span"/>
          <w:rFonts w:ascii="Cambria Math" w:eastAsia="Cambria Math" w:hAnsi="Cambria Math" w:cs="Cambria Math"/>
          <w:spacing w:val="16"/>
          <w:sz w:val="20"/>
          <w:szCs w:val="20"/>
        </w:rPr>
        <w:t>‐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current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</w:p>
    <w:p w14:paraId="1AE66F18" w14:textId="77777777" w:rsidR="00021E9A" w:rsidRDefault="00021E9A" w:rsidP="00021E9A">
      <w:pPr>
        <w:pStyle w:val="p"/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I'm worked to create:</w:t>
      </w:r>
    </w:p>
    <w:p w14:paraId="1540B41A" w14:textId="77777777" w:rsidR="00021E9A" w:rsidRDefault="00021E9A" w:rsidP="00021E9A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Analysis and database design.</w:t>
      </w:r>
    </w:p>
    <w:p w14:paraId="6E4A0EC0" w14:textId="77777777" w:rsidR="00021E9A" w:rsidRDefault="00021E9A" w:rsidP="00021E9A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Authentication System.</w:t>
      </w:r>
    </w:p>
    <w:p w14:paraId="6330D026" w14:textId="56F6C6E0" w:rsidR="00021E9A" w:rsidRPr="00021E9A" w:rsidRDefault="00021E9A" w:rsidP="00021E9A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CRUD Operations.</w:t>
      </w:r>
    </w:p>
    <w:p w14:paraId="62AE1C77" w14:textId="77777777" w:rsidR="00021E9A" w:rsidRDefault="00021E9A" w:rsidP="00021E9A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Backend using Laravel and MySQL.</w:t>
      </w:r>
    </w:p>
    <w:p w14:paraId="4C86F931" w14:textId="142A9C9B" w:rsidR="00021E9A" w:rsidRDefault="00021E9A" w:rsidP="00021E9A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Restful API.</w:t>
      </w:r>
    </w:p>
    <w:p w14:paraId="41C6B0B7" w14:textId="4CDC9231" w:rsidR="005501FE" w:rsidRDefault="005501FE" w:rsidP="00021E9A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AI using </w:t>
      </w:r>
      <w:proofErr w:type="spellStart"/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Keras</w:t>
      </w:r>
      <w:proofErr w:type="spellEnd"/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Framework.</w:t>
      </w:r>
    </w:p>
    <w:p w14:paraId="44E151F8" w14:textId="619F9C71" w:rsidR="005501FE" w:rsidRDefault="005501FE" w:rsidP="00021E9A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Mobile App using Flutter Framework.</w:t>
      </w:r>
    </w:p>
    <w:p w14:paraId="4341958F" w14:textId="10F9A2B7" w:rsidR="005501FE" w:rsidRDefault="005501FE" w:rsidP="00021E9A">
      <w:pPr>
        <w:pStyle w:val="divdocumentli"/>
        <w:numPr>
          <w:ilvl w:val="0"/>
          <w:numId w:val="7"/>
        </w:numPr>
        <w:shd w:val="clear" w:color="auto" w:fill="FFFFFF"/>
        <w:spacing w:line="320" w:lineRule="atLeast"/>
        <w:ind w:left="320" w:hanging="192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Push Notifications using Firebase.</w:t>
      </w:r>
    </w:p>
    <w:p w14:paraId="2BDB55BF" w14:textId="7BE6BB57" w:rsidR="00C908F4" w:rsidRDefault="005501FE" w:rsidP="005501FE">
      <w:pPr>
        <w:pStyle w:val="divdocumentli"/>
        <w:shd w:val="clear" w:color="auto" w:fill="FFFFFF"/>
        <w:spacing w:line="320" w:lineRule="atLeast"/>
        <w:ind w:left="128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 w:rsidRPr="00C908F4">
        <w:rPr>
          <w:rStyle w:val="span"/>
          <w:rFonts w:ascii="Century Gothic" w:eastAsia="Century Gothic" w:hAnsi="Century Gothic" w:cs="Century Gothic"/>
          <w:b/>
          <w:bCs/>
          <w:spacing w:val="16"/>
          <w:sz w:val="20"/>
          <w:szCs w:val="20"/>
        </w:rPr>
        <w:t>Link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: </w:t>
      </w:r>
      <w:hyperlink r:id="rId9" w:history="1">
        <w:r>
          <w:rPr>
            <w:rStyle w:val="Hyperlink"/>
            <w:rFonts w:ascii="Century Gothic" w:eastAsia="Century Gothic" w:hAnsi="Century Gothic" w:cs="Century Gothic"/>
            <w:spacing w:val="16"/>
            <w:sz w:val="20"/>
            <w:szCs w:val="20"/>
          </w:rPr>
          <w:t>https://baby-health-care.sonicar.tech/</w:t>
        </w:r>
      </w:hyperlink>
    </w:p>
    <w:p w14:paraId="5862634B" w14:textId="77777777" w:rsidR="001D2907" w:rsidRDefault="00000000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Education</w:t>
      </w:r>
    </w:p>
    <w:p w14:paraId="51881640" w14:textId="77777777" w:rsidR="001D2907" w:rsidRDefault="00000000">
      <w:pPr>
        <w:pStyle w:val="bottommargindiv"/>
        <w:shd w:val="clear" w:color="auto" w:fill="FFFFFF"/>
        <w:spacing w:after="70"/>
        <w:rPr>
          <w:rFonts w:ascii="Century Gothic" w:eastAsia="Century Gothic" w:hAnsi="Century Gothic" w:cs="Century Gothic"/>
          <w:spacing w:val="16"/>
        </w:rPr>
      </w:pPr>
      <w:r>
        <w:rPr>
          <w:rFonts w:ascii="Century Gothic" w:eastAsia="Century Gothic" w:hAnsi="Century Gothic" w:cs="Century Gothic"/>
          <w:spacing w:val="16"/>
        </w:rPr>
        <w:t> </w:t>
      </w:r>
    </w:p>
    <w:p w14:paraId="6CCA8591" w14:textId="2D9E5138" w:rsidR="001D2907" w:rsidRDefault="00000000">
      <w:pPr>
        <w:pStyle w:val="divdocumentspanpaddedline"/>
        <w:pBdr>
          <w:top w:val="none" w:sz="0" w:space="7" w:color="auto"/>
        </w:pBdr>
        <w:shd w:val="clear" w:color="auto" w:fill="FFFFFF"/>
        <w:tabs>
          <w:tab w:val="right" w:pos="10540"/>
        </w:tabs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Bachelor's degree, </w:t>
      </w:r>
      <w:r w:rsidR="00AC4BCD"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Faculty of Computers and Artificial Intelligence.                                                          </w:t>
      </w:r>
    </w:p>
    <w:p w14:paraId="44273991" w14:textId="0A40436A" w:rsidR="00AC4BCD" w:rsidRDefault="00AC4BCD">
      <w:pPr>
        <w:pStyle w:val="divdocumentspanpaddedline"/>
        <w:pBdr>
          <w:top w:val="none" w:sz="0" w:space="7" w:color="auto"/>
        </w:pBdr>
        <w:shd w:val="clear" w:color="auto" w:fill="FFFFFF"/>
        <w:tabs>
          <w:tab w:val="right" w:pos="10540"/>
        </w:tabs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(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Medical Informatics </w:t>
      </w:r>
      <w:proofErr w:type="gramStart"/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Department) 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ab/>
      </w:r>
      <w:proofErr w:type="gramEnd"/>
      <w:r w:rsidRPr="006A71E6">
        <w:rPr>
          <w:rFonts w:ascii="Century Gothic" w:eastAsia="Century Gothic" w:hAnsi="Century Gothic" w:cs="Century Gothic"/>
          <w:b/>
          <w:bCs/>
          <w:spacing w:val="16"/>
          <w:sz w:val="20"/>
          <w:szCs w:val="20"/>
        </w:rPr>
        <w:t>GPA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>: 3.2/4.0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           </w:t>
      </w:r>
      <w:r>
        <w:rPr>
          <w:rStyle w:val="divdocumentjobdatesedudates"/>
          <w:rFonts w:ascii="Century Gothic" w:eastAsia="Century Gothic" w:hAnsi="Century Gothic" w:cs="Century Gothic"/>
          <w:spacing w:val="16"/>
          <w:sz w:val="20"/>
          <w:szCs w:val="20"/>
        </w:rPr>
        <w:t xml:space="preserve">     Des 2019 - present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          </w:t>
      </w:r>
    </w:p>
    <w:p w14:paraId="3072F03B" w14:textId="42B38F46" w:rsidR="001D2907" w:rsidRDefault="00000000">
      <w:pPr>
        <w:pStyle w:val="divdocumentspanpaddedline"/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>Bani-</w:t>
      </w:r>
      <w:proofErr w:type="spellStart"/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>S</w:t>
      </w:r>
      <w:r w:rsidR="00F30904"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>wei</w:t>
      </w:r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>f</w:t>
      </w:r>
      <w:proofErr w:type="spellEnd"/>
      <w:r>
        <w:rPr>
          <w:rStyle w:val="divdocumentspanpaddedlinecompanyname"/>
          <w:rFonts w:ascii="Century Gothic" w:eastAsia="Century Gothic" w:hAnsi="Century Gothic" w:cs="Century Gothic"/>
          <w:spacing w:val="16"/>
          <w:sz w:val="20"/>
          <w:szCs w:val="20"/>
        </w:rPr>
        <w:t xml:space="preserve"> University </w:t>
      </w:r>
      <w:r>
        <w:rPr>
          <w:rStyle w:val="span"/>
          <w:rFonts w:ascii="Cambria Math" w:eastAsia="Cambria Math" w:hAnsi="Cambria Math" w:cs="Cambria Math"/>
          <w:spacing w:val="16"/>
          <w:sz w:val="20"/>
          <w:szCs w:val="20"/>
        </w:rPr>
        <w:t>‐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Bani </w:t>
      </w:r>
      <w:proofErr w:type="spellStart"/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Sweif</w:t>
      </w:r>
      <w:proofErr w:type="spellEnd"/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</w:p>
    <w:p w14:paraId="4476D848" w14:textId="77777777" w:rsidR="001D2907" w:rsidRDefault="00000000">
      <w:pPr>
        <w:pStyle w:val="divdocumentdivsectiontitle"/>
        <w:shd w:val="clear" w:color="auto" w:fill="FFFFFF"/>
        <w:spacing w:before="40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Languages</w:t>
      </w:r>
    </w:p>
    <w:p w14:paraId="1E541B9F" w14:textId="77777777" w:rsidR="001D2907" w:rsidRDefault="00000000">
      <w:pPr>
        <w:pStyle w:val="bottommargindiv"/>
        <w:shd w:val="clear" w:color="auto" w:fill="FFFFFF"/>
        <w:spacing w:after="70"/>
        <w:rPr>
          <w:rFonts w:ascii="Century Gothic" w:eastAsia="Century Gothic" w:hAnsi="Century Gothic" w:cs="Century Gothic"/>
          <w:spacing w:val="16"/>
        </w:rPr>
      </w:pPr>
      <w:r>
        <w:rPr>
          <w:rFonts w:ascii="Century Gothic" w:eastAsia="Century Gothic" w:hAnsi="Century Gothic" w:cs="Century Gothic"/>
          <w:spacing w:val="16"/>
        </w:rPr>
        <w:t> </w:t>
      </w:r>
    </w:p>
    <w:p w14:paraId="1BB477F5" w14:textId="77777777" w:rsidR="001D2907" w:rsidRDefault="00000000">
      <w:pPr>
        <w:pStyle w:val="divdocumentspanpaddedline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font-bold"/>
          <w:rFonts w:ascii="Century Gothic" w:eastAsia="Century Gothic" w:hAnsi="Century Gothic" w:cs="Century Gothic"/>
          <w:spacing w:val="16"/>
          <w:sz w:val="20"/>
          <w:szCs w:val="20"/>
        </w:rPr>
        <w:t>English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,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Intermediate</w:t>
      </w:r>
    </w:p>
    <w:p w14:paraId="756AB9A2" w14:textId="42B3E864" w:rsidR="001D2907" w:rsidRDefault="00000000">
      <w:pPr>
        <w:pStyle w:val="divdocumentspanpaddedline"/>
        <w:pBdr>
          <w:top w:val="none" w:sz="0" w:space="7" w:color="auto"/>
        </w:pBdr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  <w:r>
        <w:rPr>
          <w:rStyle w:val="divdocumentfont-bold"/>
          <w:rFonts w:ascii="Century Gothic" w:eastAsia="Century Gothic" w:hAnsi="Century Gothic" w:cs="Century Gothic"/>
          <w:spacing w:val="16"/>
          <w:sz w:val="20"/>
          <w:szCs w:val="20"/>
        </w:rPr>
        <w:t>Arabic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,</w:t>
      </w:r>
      <w:r>
        <w:rPr>
          <w:rFonts w:ascii="Century Gothic" w:eastAsia="Century Gothic" w:hAnsi="Century Gothic" w:cs="Century Gothic"/>
          <w:spacing w:val="16"/>
          <w:sz w:val="20"/>
          <w:szCs w:val="20"/>
        </w:rPr>
        <w:t xml:space="preserve"> 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>Native</w:t>
      </w:r>
    </w:p>
    <w:p w14:paraId="0AE70D89" w14:textId="5CFF0600" w:rsidR="00FD25DA" w:rsidRDefault="00FD25DA">
      <w:pPr>
        <w:pStyle w:val="divdocumentspanpaddedline"/>
        <w:pBdr>
          <w:top w:val="none" w:sz="0" w:space="7" w:color="auto"/>
        </w:pBdr>
        <w:shd w:val="clear" w:color="auto" w:fill="FFFFFF"/>
        <w:spacing w:line="320" w:lineRule="atLeast"/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</w:pPr>
    </w:p>
    <w:p w14:paraId="3E9627E9" w14:textId="7F61C02E" w:rsidR="00FD25DA" w:rsidRDefault="00FD25DA">
      <w:pPr>
        <w:pStyle w:val="divdocumentspanpaddedline"/>
        <w:pBdr>
          <w:top w:val="none" w:sz="0" w:space="7" w:color="auto"/>
        </w:pBdr>
        <w:shd w:val="clear" w:color="auto" w:fill="FFFFFF"/>
        <w:spacing w:line="320" w:lineRule="atLeast"/>
        <w:rPr>
          <w:rFonts w:ascii="Century Gothic" w:eastAsia="Century Gothic" w:hAnsi="Century Gothic" w:cs="Century Gothic"/>
          <w:spacing w:val="16"/>
          <w:sz w:val="20"/>
          <w:szCs w:val="20"/>
        </w:rPr>
      </w:pPr>
      <w:r w:rsidRPr="00FD25DA">
        <w:rPr>
          <w:rStyle w:val="span"/>
          <w:rFonts w:ascii="Century Gothic" w:eastAsia="Century Gothic" w:hAnsi="Century Gothic" w:cs="Century Gothic"/>
          <w:b/>
          <w:bCs/>
          <w:spacing w:val="16"/>
          <w:sz w:val="20"/>
          <w:szCs w:val="20"/>
        </w:rPr>
        <w:t xml:space="preserve">GitHub </w:t>
      </w:r>
      <w:proofErr w:type="gramStart"/>
      <w:r w:rsidRPr="00FD25DA">
        <w:rPr>
          <w:rStyle w:val="span"/>
          <w:rFonts w:ascii="Century Gothic" w:eastAsia="Century Gothic" w:hAnsi="Century Gothic" w:cs="Century Gothic"/>
          <w:b/>
          <w:bCs/>
          <w:spacing w:val="16"/>
          <w:sz w:val="20"/>
          <w:szCs w:val="20"/>
        </w:rPr>
        <w:t>Link</w:t>
      </w:r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:</w:t>
      </w:r>
      <w:proofErr w:type="gramEnd"/>
      <w:r>
        <w:rPr>
          <w:rStyle w:val="span"/>
          <w:rFonts w:ascii="Century Gothic" w:eastAsia="Century Gothic" w:hAnsi="Century Gothic" w:cs="Century Gothic"/>
          <w:spacing w:val="16"/>
          <w:sz w:val="20"/>
          <w:szCs w:val="20"/>
        </w:rPr>
        <w:t xml:space="preserve">  </w:t>
      </w:r>
      <w:hyperlink r:id="rId10" w:history="1">
        <w:r>
          <w:rPr>
            <w:rStyle w:val="Hyperlink"/>
            <w:rFonts w:ascii="Century Gothic" w:eastAsia="Century Gothic" w:hAnsi="Century Gothic" w:cs="Century Gothic"/>
            <w:spacing w:val="16"/>
            <w:sz w:val="20"/>
            <w:szCs w:val="20"/>
          </w:rPr>
          <w:t>https://github.com/Mohamed99Ragab</w:t>
        </w:r>
      </w:hyperlink>
    </w:p>
    <w:sectPr w:rsidR="00FD25DA">
      <w:pgSz w:w="12240" w:h="15840"/>
      <w:pgMar w:top="640" w:right="840" w:bottom="64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E958C3D1-7E36-4C15-87ED-2B3823027C80}"/>
    <w:embedBold r:id="rId2" w:fontKey="{D38AB574-6E8C-4EFB-B9CF-043515A2CF5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38BFD39-E0C4-4660-8BD8-6E96B7F6F6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652810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0CFD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0587F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61C321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F28BF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8DC73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55EB3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0A2968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714B5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9E50D12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7DC5B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00E4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29662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8BAD0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B2793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8EC2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E6C9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89C3C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DA76917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332125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6424D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064EA1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41609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C842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9DA70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3A004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7D41F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7AE2FA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AE631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E3210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79896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B7621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BB637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10EE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8F279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33245F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B24DD4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2616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5CA49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18425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9F095E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518CD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49E52C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592FF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63CD41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38FC8D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E667E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C2E59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15E860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81405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9964D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1FE2D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79EB5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45AF9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CA8A1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58AE1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7024C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E0AA4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484C9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E505D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474C4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B86A7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064C1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3BDA4EE3"/>
    <w:multiLevelType w:val="hybridMultilevel"/>
    <w:tmpl w:val="659ED1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D2D1789"/>
    <w:multiLevelType w:val="hybridMultilevel"/>
    <w:tmpl w:val="3036E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7385576">
    <w:abstractNumId w:val="0"/>
  </w:num>
  <w:num w:numId="2" w16cid:durableId="284892838">
    <w:abstractNumId w:val="1"/>
  </w:num>
  <w:num w:numId="3" w16cid:durableId="745568981">
    <w:abstractNumId w:val="2"/>
  </w:num>
  <w:num w:numId="4" w16cid:durableId="969163623">
    <w:abstractNumId w:val="3"/>
  </w:num>
  <w:num w:numId="5" w16cid:durableId="359741699">
    <w:abstractNumId w:val="4"/>
  </w:num>
  <w:num w:numId="6" w16cid:durableId="1001742783">
    <w:abstractNumId w:val="5"/>
  </w:num>
  <w:num w:numId="7" w16cid:durableId="1623804809">
    <w:abstractNumId w:val="6"/>
  </w:num>
  <w:num w:numId="8" w16cid:durableId="285501669">
    <w:abstractNumId w:val="8"/>
  </w:num>
  <w:num w:numId="9" w16cid:durableId="9864702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907"/>
    <w:rsid w:val="00021E9A"/>
    <w:rsid w:val="00071436"/>
    <w:rsid w:val="000A3D77"/>
    <w:rsid w:val="001D2907"/>
    <w:rsid w:val="00486414"/>
    <w:rsid w:val="00524F11"/>
    <w:rsid w:val="005501FE"/>
    <w:rsid w:val="006A71E6"/>
    <w:rsid w:val="00745640"/>
    <w:rsid w:val="008C5134"/>
    <w:rsid w:val="00975F86"/>
    <w:rsid w:val="00AC4BCD"/>
    <w:rsid w:val="00B768F2"/>
    <w:rsid w:val="00C168DE"/>
    <w:rsid w:val="00C908F4"/>
    <w:rsid w:val="00CB789E"/>
    <w:rsid w:val="00F30904"/>
    <w:rsid w:val="00FD25DA"/>
    <w:rsid w:val="00FD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E8E1E"/>
  <w15:docId w15:val="{454076AB-894B-014A-B6C6-C4326C152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size">
    <w:name w:val="div_document_fontsize"/>
    <w:basedOn w:val="Normal"/>
    <w:rPr>
      <w:sz w:val="20"/>
      <w:szCs w:val="20"/>
    </w:rPr>
  </w:style>
  <w:style w:type="character" w:customStyle="1" w:styleId="divdocumentdivfirstparagraph">
    <w:name w:val="div_document_div_firstparagraph"/>
    <w:basedOn w:val="DefaultParagraphFont"/>
  </w:style>
  <w:style w:type="character" w:customStyle="1" w:styleId="divdocumentshortName">
    <w:name w:val="div_document_shortName"/>
    <w:basedOn w:val="DefaultParagraphFont"/>
    <w:rPr>
      <w:b/>
      <w:bCs/>
      <w:caps/>
      <w:color w:val="FFFFFF"/>
      <w:spacing w:val="35"/>
      <w:sz w:val="28"/>
      <w:szCs w:val="28"/>
      <w:shd w:val="clear" w:color="auto" w:fill="000000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shortNameshortNameBottomDiv">
    <w:name w:val="div_document_shortName_shortNameBottomDiv"/>
    <w:basedOn w:val="Normal"/>
    <w:pPr>
      <w:spacing w:line="100" w:lineRule="atLeast"/>
    </w:pPr>
    <w:rPr>
      <w:sz w:val="4"/>
      <w:szCs w:val="4"/>
    </w:rPr>
  </w:style>
  <w:style w:type="character" w:customStyle="1" w:styleId="divdocumentdivname">
    <w:name w:val="div_document_div_name"/>
    <w:basedOn w:val="DefaultParagraphFont"/>
    <w:rPr>
      <w:b w:val="0"/>
      <w:bCs w:val="0"/>
      <w:caps/>
      <w:color w:val="000000"/>
      <w:spacing w:val="100"/>
      <w:sz w:val="40"/>
      <w:szCs w:val="40"/>
      <w:shd w:val="clear" w:color="auto" w:fill="FFFFFF"/>
    </w:rPr>
  </w:style>
  <w:style w:type="paragraph" w:customStyle="1" w:styleId="divdocumentdivnamediv">
    <w:name w:val="div_document_div_name_div"/>
    <w:basedOn w:val="Normal"/>
    <w:pPr>
      <w:pBdr>
        <w:left w:val="none" w:sz="0" w:space="18" w:color="auto"/>
      </w:pBdr>
    </w:pPr>
  </w:style>
  <w:style w:type="character" w:customStyle="1" w:styleId="divdocumentdivnameany">
    <w:name w:val="div_document_div_name_any"/>
    <w:basedOn w:val="DefaultParagraphFont"/>
    <w:rPr>
      <w:shd w:val="clear" w:color="auto" w:fill="FFFFFF"/>
    </w:rPr>
  </w:style>
  <w:style w:type="character" w:customStyle="1" w:styleId="divdocumentdivnamedivCharacter">
    <w:name w:val="div_document_div_name_div Character"/>
    <w:basedOn w:val="DefaultParagraphFont"/>
  </w:style>
  <w:style w:type="table" w:customStyle="1" w:styleId="divdocumentnameContainer">
    <w:name w:val="div_document_nameContainer"/>
    <w:basedOn w:val="TableNormal"/>
    <w:tblPr/>
  </w:style>
  <w:style w:type="table" w:customStyle="1" w:styleId="divdocumentdivfirstsection">
    <w:name w:val="div_document_div_firstsection"/>
    <w:basedOn w:val="TableNormal"/>
    <w:tblPr/>
  </w:style>
  <w:style w:type="character" w:customStyle="1" w:styleId="divdocumentsectioncontactSectionparagraph">
    <w:name w:val="div_document_section_contactSection_paragraph"/>
    <w:basedOn w:val="DefaultParagraphFont"/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RHcontactSectionFR-ES">
    <w:name w:val="div_document_RH_contactSection_FR-ES"/>
    <w:basedOn w:val="Normal"/>
    <w:rPr>
      <w:vanish/>
    </w:rPr>
  </w:style>
  <w:style w:type="paragraph" w:customStyle="1" w:styleId="divdocumentspanpaddedline">
    <w:name w:val="div_document_span_paddedline"/>
    <w:basedOn w:val="Normal"/>
  </w:style>
  <w:style w:type="table" w:customStyle="1" w:styleId="divdocumentsectioncontactSection">
    <w:name w:val="div_document_section_contactSection"/>
    <w:basedOn w:val="TableNormal"/>
    <w:tblPr/>
  </w:style>
  <w:style w:type="paragraph" w:customStyle="1" w:styleId="divdocumentsection">
    <w:name w:val="div_document_section"/>
    <w:basedOn w:val="Normal"/>
  </w:style>
  <w:style w:type="paragraph" w:customStyle="1" w:styleId="divdocumentdivheadingsummaryheading">
    <w:name w:val="div_document_div_heading_summaryheading"/>
    <w:basedOn w:val="Normal"/>
  </w:style>
  <w:style w:type="paragraph" w:customStyle="1" w:styleId="divdocumentdivsectiontitle">
    <w:name w:val="div_document_div_sectiontitle"/>
    <w:basedOn w:val="Normal"/>
    <w:pPr>
      <w:spacing w:line="320" w:lineRule="atLeast"/>
    </w:pPr>
    <w:rPr>
      <w:b/>
      <w:bCs/>
      <w:caps/>
      <w:color w:val="000000"/>
      <w:spacing w:val="20"/>
      <w:sz w:val="20"/>
      <w:szCs w:val="20"/>
    </w:rPr>
  </w:style>
  <w:style w:type="paragraph" w:customStyle="1" w:styleId="bottommargindiv">
    <w:name w:val="bottommargindiv"/>
    <w:basedOn w:val="Normal"/>
    <w:pPr>
      <w:pBdr>
        <w:bottom w:val="single" w:sz="8" w:space="0" w:color="000000"/>
      </w:pBdr>
      <w:spacing w:line="120" w:lineRule="atLeast"/>
    </w:pPr>
    <w:rPr>
      <w:sz w:val="2"/>
      <w:szCs w:val="2"/>
    </w:rPr>
  </w:style>
  <w:style w:type="paragraph" w:customStyle="1" w:styleId="divdocumentdivfirstparagraphParagraph">
    <w:name w:val="div_document_div_firstparagraph 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divheading">
    <w:name w:val="div_document_div_heading"/>
    <w:basedOn w:val="Normal"/>
  </w:style>
  <w:style w:type="paragraph" w:customStyle="1" w:styleId="divdocumentskillSectionparagraph">
    <w:name w:val="div_document_skillSection_paragraph"/>
    <w:basedOn w:val="Normal"/>
  </w:style>
  <w:style w:type="paragraph" w:customStyle="1" w:styleId="divdocumentdivtwocolulli">
    <w:name w:val="div_document_div_twocol_ul_li"/>
    <w:basedOn w:val="Normal"/>
    <w:pPr>
      <w:pBdr>
        <w:right w:val="none" w:sz="0" w:space="15" w:color="auto"/>
      </w:pBdr>
    </w:pPr>
  </w:style>
  <w:style w:type="character" w:customStyle="1" w:styleId="divdocumentdivtwocolulliCharacter">
    <w:name w:val="div_document_div_twocol_ul_li Character"/>
    <w:basedOn w:val="DefaultParagraphFont"/>
  </w:style>
  <w:style w:type="paragraph" w:customStyle="1" w:styleId="divdocumentdivtwocolullinth-child2">
    <w:name w:val="div_document_div_twocol_ul_li_nth-child(2)"/>
    <w:basedOn w:val="Normal"/>
  </w:style>
  <w:style w:type="character" w:customStyle="1" w:styleId="divdocumentdivtwocolullinth-child2Character">
    <w:name w:val="div_document_div_twocol_ul_li_nth-child(2) Character"/>
    <w:basedOn w:val="DefaultParagraphFont"/>
  </w:style>
  <w:style w:type="character" w:customStyle="1" w:styleId="divdocumentspanjobtitle">
    <w:name w:val="div_document_span_jobtitle"/>
    <w:basedOn w:val="DefaultParagraphFont"/>
    <w:rPr>
      <w:b/>
      <w:bCs/>
    </w:rPr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i">
    <w:name w:val="div_document_li"/>
    <w:basedOn w:val="Normal"/>
  </w:style>
  <w:style w:type="character" w:customStyle="1" w:styleId="divdocumentjobdatesedudates">
    <w:name w:val="div_document_jobdates_edudates"/>
    <w:basedOn w:val="DefaultParagraphFont"/>
  </w:style>
  <w:style w:type="character" w:customStyle="1" w:styleId="divdocumentspanpaddedlinecompanyname">
    <w:name w:val="div_document_span_paddedline_companyname"/>
    <w:basedOn w:val="DefaultParagraphFont"/>
    <w:rPr>
      <w:b/>
      <w:bCs/>
    </w:rPr>
  </w:style>
  <w:style w:type="character" w:customStyle="1" w:styleId="divdocumentfont-bold">
    <w:name w:val="div_document_font-bold"/>
    <w:basedOn w:val="DefaultParagraphFont"/>
    <w:rPr>
      <w:b/>
      <w:bCs/>
    </w:rPr>
  </w:style>
  <w:style w:type="paragraph" w:customStyle="1" w:styleId="divdocumentdivparagraph">
    <w:name w:val="div_document_div_paragraph"/>
    <w:basedOn w:val="Normal"/>
    <w:pPr>
      <w:pBdr>
        <w:top w:val="none" w:sz="0" w:space="7" w:color="auto"/>
      </w:pBdr>
    </w:pPr>
  </w:style>
  <w:style w:type="character" w:styleId="Hyperlink">
    <w:name w:val="Hyperlink"/>
    <w:basedOn w:val="DefaultParagraphFont"/>
    <w:uiPriority w:val="99"/>
    <w:unhideWhenUsed/>
    <w:rsid w:val="0048641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641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24F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34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te-app-api.netlify.app/signu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invoices.sonicar.tech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mohamed-ragab-programmer/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mohamed.ragab.lara@gmail.com" TargetMode="External"/><Relationship Id="rId10" Type="http://schemas.openxmlformats.org/officeDocument/2006/relationships/hyperlink" Target="https://github.com/Mohamed99Raga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aby-health-care.sonicar.tech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Abdelrahman Ragab Abdelwahed</vt:lpstr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Abdelrahman Ragab Abdelwahed</dc:title>
  <cp:lastModifiedBy>Mohamed Ragab</cp:lastModifiedBy>
  <cp:revision>5</cp:revision>
  <cp:lastPrinted>2023-03-29T21:24:00Z</cp:lastPrinted>
  <dcterms:created xsi:type="dcterms:W3CDTF">2022-11-02T13:35:00Z</dcterms:created>
  <dcterms:modified xsi:type="dcterms:W3CDTF">2023-03-29T21:35:00Z</dcterms:modified>
</cp:coreProperties>
</file>